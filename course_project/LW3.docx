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AFD12" w14:textId="51BC9796" w:rsidR="00B66145" w:rsidRDefault="00B66145" w:rsidP="00B66145">
      <w:pPr>
        <w:jc w:val="center"/>
      </w:pPr>
      <w:r w:rsidRPr="00B66145">
        <w:rPr>
          <w:rFonts w:ascii="Times New Roman" w:hAnsi="Times New Roman" w:cs="Times New Roman"/>
          <w:b/>
          <w:bCs/>
          <w:sz w:val="36"/>
          <w:szCs w:val="36"/>
        </w:rPr>
        <w:t>САНКТ-ПЕТЕРБУРГСКИЙ НАЦИОНАЛЬНЫЙ ИССЛЕДОВАТЕЛЬСКИЙ УНИВЕРСИТЕТ ИТМО</w:t>
      </w:r>
    </w:p>
    <w:p w14:paraId="7A9F7FA8" w14:textId="77777777" w:rsidR="00B66145" w:rsidRDefault="00B66145" w:rsidP="00B66145"/>
    <w:p w14:paraId="6C38389D" w14:textId="77777777" w:rsidR="00B66145" w:rsidRDefault="00B66145" w:rsidP="00B66145"/>
    <w:p w14:paraId="20D347AC" w14:textId="77777777" w:rsidR="00B66145" w:rsidRDefault="00B66145" w:rsidP="00B66145"/>
    <w:p w14:paraId="692FFA5F" w14:textId="77777777" w:rsidR="00B66145" w:rsidRDefault="00B66145" w:rsidP="00B66145"/>
    <w:p w14:paraId="05FEC1FE" w14:textId="77777777" w:rsidR="00B66145" w:rsidRDefault="00B66145" w:rsidP="00B66145"/>
    <w:p w14:paraId="50D7D759" w14:textId="77777777" w:rsidR="00B66145" w:rsidRDefault="00B66145" w:rsidP="00B66145"/>
    <w:p w14:paraId="14E951A4" w14:textId="77777777" w:rsidR="00B66145" w:rsidRDefault="00B66145" w:rsidP="00B66145"/>
    <w:p w14:paraId="1A5DD78E" w14:textId="77777777" w:rsidR="00B66145" w:rsidRDefault="00B66145" w:rsidP="00B66145"/>
    <w:p w14:paraId="67C16215" w14:textId="77777777" w:rsidR="00B66145" w:rsidRDefault="00B66145" w:rsidP="00B66145"/>
    <w:p w14:paraId="2F002854" w14:textId="77777777" w:rsidR="00B66145" w:rsidRDefault="00B66145" w:rsidP="00B66145"/>
    <w:p w14:paraId="15D6614A" w14:textId="77777777" w:rsidR="00B66145" w:rsidRDefault="00B66145" w:rsidP="00B66145"/>
    <w:p w14:paraId="4407BD67" w14:textId="77777777" w:rsidR="00B66145" w:rsidRDefault="00B66145" w:rsidP="00B66145"/>
    <w:p w14:paraId="48431D01" w14:textId="77777777" w:rsidR="00B66145" w:rsidRDefault="00B66145" w:rsidP="00B66145"/>
    <w:p w14:paraId="4AC315B5" w14:textId="3CB531C8" w:rsidR="00B66145" w:rsidRDefault="00B66145" w:rsidP="00B66145">
      <w:pPr>
        <w:jc w:val="center"/>
        <w:rPr>
          <w:rFonts w:ascii="Times New Roman" w:hAnsi="Times New Roman" w:cs="Times New Roman"/>
          <w:sz w:val="36"/>
          <w:szCs w:val="36"/>
        </w:rPr>
      </w:pPr>
      <w:r w:rsidRPr="00D46475">
        <w:rPr>
          <w:rFonts w:ascii="Times New Roman" w:hAnsi="Times New Roman" w:cs="Times New Roman"/>
          <w:b/>
          <w:bCs/>
          <w:sz w:val="36"/>
          <w:szCs w:val="36"/>
        </w:rPr>
        <w:t>Дисциплина:</w:t>
      </w:r>
      <w:r w:rsidRPr="00D46475">
        <w:rPr>
          <w:rFonts w:ascii="Times New Roman" w:hAnsi="Times New Roman" w:cs="Times New Roman"/>
          <w:sz w:val="36"/>
          <w:szCs w:val="36"/>
        </w:rPr>
        <w:t xml:space="preserve"> Фронд-энд разработка </w:t>
      </w:r>
    </w:p>
    <w:p w14:paraId="0E43ABC9" w14:textId="77777777" w:rsidR="00D46475" w:rsidRPr="00D46475" w:rsidRDefault="00D46475" w:rsidP="00B6614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792257D" w14:textId="77777777" w:rsidR="00D46475" w:rsidRPr="00D46475" w:rsidRDefault="00B66145" w:rsidP="00B66145">
      <w:pPr>
        <w:jc w:val="center"/>
        <w:rPr>
          <w:rFonts w:ascii="Times New Roman" w:hAnsi="Times New Roman" w:cs="Times New Roman"/>
          <w:sz w:val="36"/>
          <w:szCs w:val="36"/>
        </w:rPr>
      </w:pPr>
      <w:r w:rsidRPr="00D46475">
        <w:rPr>
          <w:rFonts w:ascii="Times New Roman" w:hAnsi="Times New Roman" w:cs="Times New Roman"/>
          <w:sz w:val="36"/>
          <w:szCs w:val="36"/>
        </w:rPr>
        <w:t xml:space="preserve">Отчет </w:t>
      </w:r>
    </w:p>
    <w:p w14:paraId="446AC799" w14:textId="77777777" w:rsidR="00CB78CD" w:rsidRPr="00CB78CD" w:rsidRDefault="00CB78CD" w:rsidP="00B66145">
      <w:pPr>
        <w:jc w:val="center"/>
        <w:rPr>
          <w:rFonts w:ascii="Times New Roman" w:hAnsi="Times New Roman" w:cs="Times New Roman"/>
          <w:sz w:val="30"/>
          <w:szCs w:val="30"/>
        </w:rPr>
      </w:pPr>
      <w:r w:rsidRPr="00CB78CD">
        <w:rPr>
          <w:rFonts w:ascii="Times New Roman" w:hAnsi="Times New Roman" w:cs="Times New Roman"/>
          <w:sz w:val="30"/>
          <w:szCs w:val="30"/>
        </w:rPr>
        <w:t>Лабораторной работе №3</w:t>
      </w:r>
    </w:p>
    <w:p w14:paraId="6C4DC4D9" w14:textId="13C9911D" w:rsidR="00D46475" w:rsidRPr="00CB78CD" w:rsidRDefault="00CB78CD" w:rsidP="00B66145">
      <w:pPr>
        <w:jc w:val="center"/>
        <w:rPr>
          <w:rFonts w:ascii="Times New Roman" w:hAnsi="Times New Roman" w:cs="Times New Roman"/>
          <w:sz w:val="30"/>
          <w:szCs w:val="30"/>
        </w:rPr>
      </w:pPr>
      <w:r w:rsidRPr="00CB78CD">
        <w:rPr>
          <w:rFonts w:ascii="Times New Roman" w:hAnsi="Times New Roman" w:cs="Times New Roman"/>
          <w:sz w:val="30"/>
          <w:szCs w:val="30"/>
        </w:rPr>
        <w:t xml:space="preserve"> “Разработка одностраничного веб-приложения (SPA) с использованием фреймворка Vue.JS</w:t>
      </w:r>
      <w:r w:rsidRPr="00CB78CD">
        <w:rPr>
          <w:rFonts w:ascii="Times New Roman" w:hAnsi="Times New Roman" w:cs="Times New Roman"/>
          <w:sz w:val="30"/>
          <w:szCs w:val="30"/>
        </w:rPr>
        <w:t>”</w:t>
      </w:r>
    </w:p>
    <w:p w14:paraId="681BC26A" w14:textId="77777777" w:rsidR="00D46475" w:rsidRDefault="00D46475" w:rsidP="00B66145">
      <w:pPr>
        <w:jc w:val="center"/>
      </w:pPr>
    </w:p>
    <w:p w14:paraId="36C1D49A" w14:textId="77777777" w:rsidR="00D46475" w:rsidRDefault="00D46475" w:rsidP="00B66145">
      <w:pPr>
        <w:jc w:val="center"/>
      </w:pPr>
    </w:p>
    <w:p w14:paraId="0FD480CC" w14:textId="77777777" w:rsidR="00D46475" w:rsidRDefault="00D46475" w:rsidP="00B66145">
      <w:pPr>
        <w:jc w:val="center"/>
      </w:pPr>
    </w:p>
    <w:p w14:paraId="26C561A7" w14:textId="77777777" w:rsidR="00D46475" w:rsidRDefault="00D46475" w:rsidP="00D46475">
      <w:pPr>
        <w:ind w:left="6480"/>
        <w:rPr>
          <w:sz w:val="30"/>
          <w:szCs w:val="30"/>
        </w:rPr>
      </w:pPr>
    </w:p>
    <w:p w14:paraId="1CE4767E" w14:textId="77777777" w:rsidR="00D46475" w:rsidRDefault="00D46475" w:rsidP="00D46475">
      <w:pPr>
        <w:ind w:left="6480"/>
        <w:rPr>
          <w:sz w:val="30"/>
          <w:szCs w:val="30"/>
        </w:rPr>
      </w:pPr>
    </w:p>
    <w:p w14:paraId="0A882BC9" w14:textId="77777777" w:rsidR="00D46475" w:rsidRDefault="00D46475" w:rsidP="00D46475">
      <w:pPr>
        <w:ind w:left="6480"/>
        <w:rPr>
          <w:sz w:val="30"/>
          <w:szCs w:val="30"/>
        </w:rPr>
      </w:pPr>
    </w:p>
    <w:p w14:paraId="39AD8257" w14:textId="77777777" w:rsidR="00D46475" w:rsidRDefault="00D46475" w:rsidP="00D46475">
      <w:pPr>
        <w:ind w:left="6480"/>
        <w:rPr>
          <w:sz w:val="30"/>
          <w:szCs w:val="30"/>
        </w:rPr>
      </w:pPr>
    </w:p>
    <w:p w14:paraId="35C435DE" w14:textId="627FA24E" w:rsidR="00D46475" w:rsidRPr="00D46475" w:rsidRDefault="00B66145" w:rsidP="00D46475">
      <w:pPr>
        <w:ind w:left="7200" w:firstLine="60"/>
        <w:rPr>
          <w:b/>
          <w:bCs/>
          <w:sz w:val="26"/>
          <w:szCs w:val="26"/>
        </w:rPr>
      </w:pPr>
      <w:r w:rsidRPr="00D46475">
        <w:rPr>
          <w:b/>
          <w:bCs/>
          <w:sz w:val="26"/>
          <w:szCs w:val="26"/>
        </w:rPr>
        <w:t>Выполнила</w:t>
      </w:r>
      <w:r w:rsidR="00D46475" w:rsidRPr="00D46475">
        <w:rPr>
          <w:b/>
          <w:bCs/>
          <w:sz w:val="26"/>
          <w:szCs w:val="26"/>
          <w:lang w:val="en-US"/>
        </w:rPr>
        <w:t>:</w:t>
      </w:r>
      <w:r w:rsidR="00D46475" w:rsidRPr="00D46475">
        <w:rPr>
          <w:b/>
          <w:bCs/>
          <w:sz w:val="26"/>
          <w:szCs w:val="26"/>
        </w:rPr>
        <w:t xml:space="preserve">  </w:t>
      </w:r>
    </w:p>
    <w:p w14:paraId="2DAD0AAF" w14:textId="55827628" w:rsidR="00D46475" w:rsidRPr="00D46475" w:rsidRDefault="00D46475" w:rsidP="00D46475">
      <w:pPr>
        <w:ind w:left="7200" w:firstLine="60"/>
        <w:rPr>
          <w:sz w:val="26"/>
          <w:szCs w:val="26"/>
        </w:rPr>
      </w:pPr>
      <w:r w:rsidRPr="00D46475">
        <w:rPr>
          <w:sz w:val="26"/>
          <w:szCs w:val="26"/>
        </w:rPr>
        <w:t>Громова Ольга</w:t>
      </w:r>
    </w:p>
    <w:p w14:paraId="6A735AC0" w14:textId="030E63DE" w:rsidR="00D46475" w:rsidRDefault="00D46475" w:rsidP="00D46475">
      <w:pPr>
        <w:ind w:left="5040" w:firstLine="720"/>
        <w:rPr>
          <w:sz w:val="26"/>
          <w:szCs w:val="26"/>
        </w:rPr>
      </w:pPr>
      <w:r w:rsidRPr="00D46475">
        <w:rPr>
          <w:b/>
          <w:bCs/>
          <w:sz w:val="26"/>
          <w:szCs w:val="26"/>
        </w:rPr>
        <w:t xml:space="preserve">  </w:t>
      </w:r>
      <w:r w:rsidRPr="00D46475">
        <w:rPr>
          <w:b/>
          <w:bCs/>
          <w:sz w:val="26"/>
          <w:szCs w:val="26"/>
        </w:rPr>
        <w:tab/>
      </w:r>
      <w:r w:rsidRPr="00D46475">
        <w:rPr>
          <w:b/>
          <w:bCs/>
          <w:sz w:val="26"/>
          <w:szCs w:val="26"/>
        </w:rPr>
        <w:tab/>
        <w:t xml:space="preserve"> Группа:</w:t>
      </w:r>
      <w:r>
        <w:rPr>
          <w:sz w:val="26"/>
          <w:szCs w:val="26"/>
        </w:rPr>
        <w:t xml:space="preserve"> </w:t>
      </w:r>
      <w:r w:rsidRPr="00D46475">
        <w:rPr>
          <w:sz w:val="26"/>
          <w:szCs w:val="26"/>
        </w:rPr>
        <w:t>К33401</w:t>
      </w:r>
    </w:p>
    <w:p w14:paraId="5D9EB7DA" w14:textId="2D0013BE" w:rsidR="00D46475" w:rsidRDefault="00D46475" w:rsidP="00D46475">
      <w:pPr>
        <w:ind w:left="5040" w:firstLine="720"/>
        <w:rPr>
          <w:sz w:val="26"/>
          <w:szCs w:val="26"/>
        </w:rPr>
      </w:pPr>
    </w:p>
    <w:p w14:paraId="770228ED" w14:textId="28E90230" w:rsidR="00D46475" w:rsidRDefault="00D46475" w:rsidP="00D46475">
      <w:pPr>
        <w:ind w:left="5040" w:firstLine="720"/>
        <w:rPr>
          <w:sz w:val="26"/>
          <w:szCs w:val="26"/>
        </w:rPr>
      </w:pPr>
    </w:p>
    <w:p w14:paraId="0E05A91B" w14:textId="44C42562" w:rsidR="00D46475" w:rsidRDefault="00D46475" w:rsidP="00D46475">
      <w:pPr>
        <w:ind w:left="7200" w:firstLine="60"/>
        <w:rPr>
          <w:sz w:val="26"/>
          <w:szCs w:val="26"/>
        </w:rPr>
      </w:pPr>
      <w:proofErr w:type="gramStart"/>
      <w:r w:rsidRPr="00D46475">
        <w:rPr>
          <w:b/>
          <w:bCs/>
          <w:sz w:val="26"/>
          <w:szCs w:val="26"/>
        </w:rPr>
        <w:t xml:space="preserve">Проверил:   </w:t>
      </w:r>
      <w:proofErr w:type="gramEnd"/>
      <w:r w:rsidRPr="00D46475"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Добряков Д. И.</w:t>
      </w:r>
    </w:p>
    <w:p w14:paraId="4A119CD4" w14:textId="20BA44CA" w:rsidR="00D46475" w:rsidRDefault="00D46475" w:rsidP="00D46475">
      <w:pPr>
        <w:ind w:left="5040" w:firstLine="720"/>
        <w:rPr>
          <w:sz w:val="26"/>
          <w:szCs w:val="26"/>
        </w:rPr>
      </w:pPr>
    </w:p>
    <w:p w14:paraId="24EDAFB5" w14:textId="4D7A80AE" w:rsidR="00D46475" w:rsidRDefault="00D46475" w:rsidP="00D46475">
      <w:pPr>
        <w:ind w:left="5040" w:firstLine="720"/>
        <w:rPr>
          <w:sz w:val="26"/>
          <w:szCs w:val="26"/>
        </w:rPr>
      </w:pPr>
    </w:p>
    <w:p w14:paraId="6FA76973" w14:textId="0485639B" w:rsidR="00D46475" w:rsidRDefault="00D46475" w:rsidP="00D46475">
      <w:pPr>
        <w:ind w:left="5040" w:firstLine="720"/>
        <w:rPr>
          <w:sz w:val="26"/>
          <w:szCs w:val="26"/>
        </w:rPr>
      </w:pPr>
    </w:p>
    <w:p w14:paraId="0C4AEA7B" w14:textId="31123ADD" w:rsidR="00D46475" w:rsidRDefault="00D46475" w:rsidP="00D46475">
      <w:pPr>
        <w:ind w:left="5040" w:firstLine="720"/>
        <w:rPr>
          <w:sz w:val="26"/>
          <w:szCs w:val="26"/>
        </w:rPr>
      </w:pPr>
    </w:p>
    <w:p w14:paraId="23690362" w14:textId="0EB38AF1" w:rsidR="00D46475" w:rsidRDefault="00D46475" w:rsidP="00D46475">
      <w:pPr>
        <w:ind w:left="5040" w:firstLine="720"/>
        <w:rPr>
          <w:sz w:val="26"/>
          <w:szCs w:val="26"/>
        </w:rPr>
      </w:pPr>
    </w:p>
    <w:p w14:paraId="18E5E5D8" w14:textId="46AF3BFA" w:rsidR="00D46475" w:rsidRDefault="00D46475" w:rsidP="00D46475">
      <w:pPr>
        <w:ind w:left="5040" w:firstLine="720"/>
        <w:rPr>
          <w:sz w:val="26"/>
          <w:szCs w:val="26"/>
        </w:rPr>
      </w:pPr>
    </w:p>
    <w:p w14:paraId="4B9CBB9D" w14:textId="56D64F0D" w:rsidR="00D46475" w:rsidRDefault="00D46475" w:rsidP="00D46475">
      <w:pPr>
        <w:ind w:left="5040" w:firstLine="720"/>
        <w:rPr>
          <w:sz w:val="26"/>
          <w:szCs w:val="26"/>
        </w:rPr>
      </w:pPr>
    </w:p>
    <w:p w14:paraId="721BE758" w14:textId="77777777" w:rsidR="00CB78CD" w:rsidRDefault="00CB78CD" w:rsidP="00CB78CD">
      <w:pPr>
        <w:ind w:left="2880"/>
        <w:rPr>
          <w:sz w:val="26"/>
          <w:szCs w:val="26"/>
        </w:rPr>
      </w:pPr>
      <w:r w:rsidRPr="00CB78CD">
        <w:rPr>
          <w:sz w:val="26"/>
          <w:szCs w:val="26"/>
        </w:rPr>
        <w:t xml:space="preserve">       </w:t>
      </w:r>
      <w:proofErr w:type="gramStart"/>
      <w:r w:rsidR="00D46475">
        <w:rPr>
          <w:sz w:val="26"/>
          <w:szCs w:val="26"/>
        </w:rPr>
        <w:t>Санкт Петербург</w:t>
      </w:r>
      <w:proofErr w:type="gramEnd"/>
    </w:p>
    <w:p w14:paraId="2B762E5C" w14:textId="46741C00" w:rsidR="00D46475" w:rsidRDefault="00CB78CD" w:rsidP="00CB78CD">
      <w:pPr>
        <w:ind w:left="2880" w:firstLine="720"/>
        <w:rPr>
          <w:sz w:val="26"/>
          <w:szCs w:val="26"/>
        </w:rPr>
      </w:pPr>
      <w:r w:rsidRPr="00CB78CD">
        <w:rPr>
          <w:sz w:val="26"/>
          <w:szCs w:val="26"/>
        </w:rPr>
        <w:t xml:space="preserve">     </w:t>
      </w:r>
      <w:r w:rsidR="00D46475">
        <w:rPr>
          <w:sz w:val="26"/>
          <w:szCs w:val="26"/>
        </w:rPr>
        <w:t>2022 г</w:t>
      </w:r>
    </w:p>
    <w:p w14:paraId="69687EEE" w14:textId="77777777" w:rsidR="00CB78CD" w:rsidRPr="00CB78CD" w:rsidRDefault="00CB78CD" w:rsidP="00CB78C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B78C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</w:t>
      </w:r>
      <w:r w:rsidRPr="00CB78CD">
        <w:rPr>
          <w:rFonts w:ascii="Times New Roman" w:hAnsi="Times New Roman" w:cs="Times New Roman"/>
          <w:b/>
          <w:bCs/>
          <w:sz w:val="28"/>
          <w:szCs w:val="28"/>
          <w:u w:val="single"/>
        </w:rPr>
        <w:t>адача</w:t>
      </w:r>
      <w:r w:rsidRPr="00CB78CD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9018C9A" w14:textId="77777777" w:rsidR="00CB78CD" w:rsidRPr="00CB78CD" w:rsidRDefault="00CB78CD" w:rsidP="00CB78CD">
      <w:pPr>
        <w:rPr>
          <w:rFonts w:ascii="Times New Roman" w:hAnsi="Times New Roman" w:cs="Times New Roman"/>
          <w:sz w:val="28"/>
          <w:szCs w:val="28"/>
        </w:rPr>
      </w:pPr>
      <w:r w:rsidRPr="00CB78CD">
        <w:rPr>
          <w:rFonts w:ascii="Times New Roman" w:hAnsi="Times New Roman" w:cs="Times New Roman"/>
          <w:sz w:val="28"/>
          <w:szCs w:val="28"/>
        </w:rPr>
        <w:t xml:space="preserve">Мигрировать ранее написанный сайт на фреймворк Vue.js. </w:t>
      </w:r>
    </w:p>
    <w:p w14:paraId="047AD268" w14:textId="77777777" w:rsidR="00CB78CD" w:rsidRPr="00CB78CD" w:rsidRDefault="00CB78CD" w:rsidP="00CB78CD">
      <w:pPr>
        <w:rPr>
          <w:rFonts w:ascii="Times New Roman" w:hAnsi="Times New Roman" w:cs="Times New Roman"/>
          <w:sz w:val="28"/>
          <w:szCs w:val="28"/>
        </w:rPr>
      </w:pPr>
    </w:p>
    <w:p w14:paraId="6F630E4E" w14:textId="2E1B1A99" w:rsidR="00CB78CD" w:rsidRDefault="00CB78CD" w:rsidP="00CB78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B78CD">
        <w:rPr>
          <w:rFonts w:ascii="Times New Roman" w:hAnsi="Times New Roman" w:cs="Times New Roman"/>
          <w:b/>
          <w:bCs/>
          <w:sz w:val="28"/>
          <w:szCs w:val="28"/>
          <w:u w:val="single"/>
        </w:rPr>
        <w:t>Ход работы</w:t>
      </w:r>
      <w:r w:rsidRPr="00CB78C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71E1485" w14:textId="77777777" w:rsidR="00DA5FE6" w:rsidRDefault="00DA5FE6" w:rsidP="00DA5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лабораторной работы – сайт покупки авиабилетов.</w:t>
      </w:r>
    </w:p>
    <w:p w14:paraId="5B6C07EF" w14:textId="77777777" w:rsidR="00DA5FE6" w:rsidRDefault="00DA5FE6" w:rsidP="00DA5FE6">
      <w:pPr>
        <w:rPr>
          <w:rFonts w:ascii="Times New Roman" w:hAnsi="Times New Roman" w:cs="Times New Roman"/>
          <w:sz w:val="28"/>
          <w:szCs w:val="28"/>
        </w:rPr>
      </w:pPr>
    </w:p>
    <w:p w14:paraId="00D80A9E" w14:textId="77777777" w:rsidR="00DA5FE6" w:rsidRDefault="00DA5FE6" w:rsidP="00DA5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перенесен на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DA5FE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DA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минимальным изменением функционала.  </w:t>
      </w:r>
    </w:p>
    <w:p w14:paraId="7D539549" w14:textId="77777777" w:rsidR="00DA5FE6" w:rsidRDefault="00DA5FE6" w:rsidP="00DA5FE6">
      <w:pPr>
        <w:rPr>
          <w:rFonts w:ascii="Times New Roman" w:hAnsi="Times New Roman" w:cs="Times New Roman"/>
          <w:sz w:val="28"/>
          <w:szCs w:val="28"/>
        </w:rPr>
      </w:pPr>
    </w:p>
    <w:p w14:paraId="3E743773" w14:textId="77777777" w:rsidR="00DA5FE6" w:rsidRDefault="00DA5FE6" w:rsidP="00DA5FE6">
      <w:pPr>
        <w:rPr>
          <w:rFonts w:ascii="Times New Roman" w:hAnsi="Times New Roman" w:cs="Times New Roman"/>
          <w:sz w:val="28"/>
          <w:szCs w:val="28"/>
        </w:rPr>
      </w:pPr>
      <w:r w:rsidRPr="00DA5F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D11EEF" wp14:editId="35C1E14B">
            <wp:extent cx="5731510" cy="31464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0D7C" w14:textId="77777777" w:rsidR="00DA5FE6" w:rsidRDefault="00DA5FE6" w:rsidP="00DA5FE6">
      <w:pPr>
        <w:rPr>
          <w:rFonts w:ascii="Times New Roman" w:hAnsi="Times New Roman" w:cs="Times New Roman"/>
          <w:sz w:val="28"/>
          <w:szCs w:val="28"/>
        </w:rPr>
      </w:pPr>
      <w:r w:rsidRPr="00DA5F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DD9497" wp14:editId="37F4465F">
            <wp:extent cx="5731510" cy="3140075"/>
            <wp:effectExtent l="0" t="0" r="2540" b="317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4367" w14:textId="77777777" w:rsidR="00DA5FE6" w:rsidRDefault="00DA5FE6" w:rsidP="00DA5FE6">
      <w:pPr>
        <w:rPr>
          <w:rFonts w:ascii="Times New Roman" w:hAnsi="Times New Roman" w:cs="Times New Roman"/>
          <w:sz w:val="28"/>
          <w:szCs w:val="28"/>
        </w:rPr>
      </w:pPr>
      <w:r w:rsidRPr="00DA5F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D8CA85" wp14:editId="5591FAD1">
            <wp:extent cx="5731510" cy="3128010"/>
            <wp:effectExtent l="0" t="0" r="254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47E2" w14:textId="77777777" w:rsidR="00DA5FE6" w:rsidRDefault="00DA5FE6" w:rsidP="00DA5FE6">
      <w:pPr>
        <w:rPr>
          <w:rFonts w:ascii="Times New Roman" w:hAnsi="Times New Roman" w:cs="Times New Roman"/>
          <w:sz w:val="28"/>
          <w:szCs w:val="28"/>
        </w:rPr>
      </w:pPr>
      <w:r w:rsidRPr="00DA5F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FEBAFE" wp14:editId="087DDDF1">
            <wp:extent cx="5731510" cy="2106295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27A2" w14:textId="77777777" w:rsidR="00DA5FE6" w:rsidRDefault="00DA5FE6" w:rsidP="00DA5FE6">
      <w:pPr>
        <w:rPr>
          <w:rFonts w:ascii="Times New Roman" w:hAnsi="Times New Roman" w:cs="Times New Roman"/>
          <w:sz w:val="28"/>
          <w:szCs w:val="28"/>
        </w:rPr>
      </w:pPr>
      <w:r w:rsidRPr="00DA5F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E2AA2B" wp14:editId="3E74DD47">
            <wp:extent cx="5731510" cy="3175635"/>
            <wp:effectExtent l="0" t="0" r="2540" b="5715"/>
            <wp:docPr id="16" name="Рисунок 16" descr="Изображение выглядит как текст, небо, облака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небо, облака, природ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78DB" w14:textId="77777777" w:rsidR="00DA5FE6" w:rsidRDefault="00DA5FE6" w:rsidP="00DA5FE6">
      <w:pPr>
        <w:rPr>
          <w:rFonts w:ascii="Times New Roman" w:hAnsi="Times New Roman" w:cs="Times New Roman"/>
          <w:sz w:val="28"/>
          <w:szCs w:val="28"/>
        </w:rPr>
      </w:pPr>
    </w:p>
    <w:p w14:paraId="3A9A6093" w14:textId="77777777" w:rsidR="000E648F" w:rsidRDefault="00DA5FE6" w:rsidP="00DA5FE6">
      <w:pPr>
        <w:rPr>
          <w:rFonts w:ascii="Times New Roman" w:hAnsi="Times New Roman" w:cs="Times New Roman"/>
          <w:sz w:val="28"/>
          <w:szCs w:val="28"/>
        </w:rPr>
      </w:pPr>
      <w:r w:rsidRPr="00DA5F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0C21B3" wp14:editId="517587B3">
            <wp:extent cx="2457793" cy="7097115"/>
            <wp:effectExtent l="0" t="0" r="0" b="889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B067" w14:textId="77777777" w:rsidR="000E648F" w:rsidRDefault="000E648F" w:rsidP="00DA5FE6">
      <w:pPr>
        <w:rPr>
          <w:rFonts w:ascii="Times New Roman" w:hAnsi="Times New Roman" w:cs="Times New Roman"/>
          <w:sz w:val="28"/>
          <w:szCs w:val="28"/>
        </w:rPr>
      </w:pPr>
    </w:p>
    <w:p w14:paraId="71331F1A" w14:textId="49FCE498" w:rsidR="00DA5FE6" w:rsidRPr="000E648F" w:rsidRDefault="000E648F" w:rsidP="00DA5FE6">
      <w:pPr>
        <w:rPr>
          <w:rFonts w:ascii="Times New Roman" w:hAnsi="Times New Roman" w:cs="Times New Roman"/>
          <w:sz w:val="28"/>
          <w:szCs w:val="28"/>
        </w:rPr>
      </w:pPr>
      <w:r w:rsidRPr="000E648F">
        <w:rPr>
          <w:rFonts w:ascii="Times New Roman" w:hAnsi="Times New Roman" w:cs="Times New Roman"/>
          <w:b/>
          <w:bCs/>
          <w:sz w:val="28"/>
          <w:szCs w:val="28"/>
          <w:u w:val="single"/>
        </w:rPr>
        <w:t>В</w:t>
      </w:r>
      <w:r w:rsidRPr="000E648F">
        <w:rPr>
          <w:rFonts w:ascii="Times New Roman" w:hAnsi="Times New Roman" w:cs="Times New Roman"/>
          <w:b/>
          <w:bCs/>
          <w:sz w:val="28"/>
          <w:szCs w:val="28"/>
          <w:u w:val="single"/>
        </w:rPr>
        <w:t>ывод:</w:t>
      </w:r>
      <w:r w:rsidRPr="000E648F">
        <w:rPr>
          <w:rFonts w:ascii="Times New Roman" w:hAnsi="Times New Roman" w:cs="Times New Roman"/>
          <w:sz w:val="28"/>
          <w:szCs w:val="28"/>
        </w:rPr>
        <w:t xml:space="preserve"> Я перенес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0E648F">
        <w:rPr>
          <w:rFonts w:ascii="Times New Roman" w:hAnsi="Times New Roman" w:cs="Times New Roman"/>
          <w:sz w:val="28"/>
          <w:szCs w:val="28"/>
        </w:rPr>
        <w:t xml:space="preserve"> сайт из предыдущей лабораторной работы на фреймворк </w:t>
      </w:r>
      <w:proofErr w:type="spellStart"/>
      <w:r w:rsidRPr="000E648F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0E648F">
        <w:rPr>
          <w:rFonts w:ascii="Times New Roman" w:hAnsi="Times New Roman" w:cs="Times New Roman"/>
          <w:sz w:val="28"/>
          <w:szCs w:val="28"/>
        </w:rPr>
        <w:t xml:space="preserve"> и в процессе изучил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E648F">
        <w:rPr>
          <w:rFonts w:ascii="Times New Roman" w:hAnsi="Times New Roman" w:cs="Times New Roman"/>
          <w:sz w:val="28"/>
          <w:szCs w:val="28"/>
        </w:rPr>
        <w:t xml:space="preserve"> его функционал и возможности.</w:t>
      </w:r>
      <w:r w:rsidR="00DA5FE6" w:rsidRPr="000E64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D83E5D" w14:textId="316FE416" w:rsidR="00CB78CD" w:rsidRPr="00DA5FE6" w:rsidRDefault="00CB78CD" w:rsidP="00CB78C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CB78CD" w:rsidRPr="00DA5FE6" w:rsidSect="004E10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5AFEE" w14:textId="77777777" w:rsidR="000D13DD" w:rsidRDefault="000D13DD" w:rsidP="0097326C">
      <w:r>
        <w:separator/>
      </w:r>
    </w:p>
  </w:endnote>
  <w:endnote w:type="continuationSeparator" w:id="0">
    <w:p w14:paraId="00E22F14" w14:textId="77777777" w:rsidR="000D13DD" w:rsidRDefault="000D13DD" w:rsidP="00973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7760F" w14:textId="77777777" w:rsidR="000D13DD" w:rsidRDefault="000D13DD" w:rsidP="0097326C">
      <w:r>
        <w:separator/>
      </w:r>
    </w:p>
  </w:footnote>
  <w:footnote w:type="continuationSeparator" w:id="0">
    <w:p w14:paraId="1F5D4214" w14:textId="77777777" w:rsidR="000D13DD" w:rsidRDefault="000D13DD" w:rsidP="00973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A7CF72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D50A4C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BB63BC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51C4FE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5EF65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E85DB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CA0723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14A502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86A0D1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4208A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C9F565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8FE0063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1DD6584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2"/>
  </w:num>
  <w:num w:numId="3">
    <w:abstractNumId w:val="10"/>
  </w:num>
  <w:num w:numId="4">
    <w:abstractNumId w:val="24"/>
  </w:num>
  <w:num w:numId="5">
    <w:abstractNumId w:val="14"/>
  </w:num>
  <w:num w:numId="6">
    <w:abstractNumId w:val="19"/>
  </w:num>
  <w:num w:numId="7">
    <w:abstractNumId w:val="21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8"/>
  </w:num>
  <w:num w:numId="20">
    <w:abstractNumId w:val="23"/>
  </w:num>
  <w:num w:numId="21">
    <w:abstractNumId w:val="20"/>
  </w:num>
  <w:num w:numId="22">
    <w:abstractNumId w:val="11"/>
  </w:num>
  <w:num w:numId="23">
    <w:abstractNumId w:val="25"/>
  </w:num>
  <w:num w:numId="24">
    <w:abstractNumId w:val="16"/>
  </w:num>
  <w:num w:numId="25">
    <w:abstractNumId w:val="13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145"/>
    <w:rsid w:val="0000542A"/>
    <w:rsid w:val="00064933"/>
    <w:rsid w:val="000D13DD"/>
    <w:rsid w:val="000E648F"/>
    <w:rsid w:val="00247F77"/>
    <w:rsid w:val="002B5086"/>
    <w:rsid w:val="004745E2"/>
    <w:rsid w:val="004E108E"/>
    <w:rsid w:val="00645252"/>
    <w:rsid w:val="006D3D74"/>
    <w:rsid w:val="0083569A"/>
    <w:rsid w:val="008C0F79"/>
    <w:rsid w:val="00972D90"/>
    <w:rsid w:val="0097326C"/>
    <w:rsid w:val="00A9204E"/>
    <w:rsid w:val="00AB5D9D"/>
    <w:rsid w:val="00B66145"/>
    <w:rsid w:val="00CB78CD"/>
    <w:rsid w:val="00D46475"/>
    <w:rsid w:val="00DA5FE6"/>
    <w:rsid w:val="00E21639"/>
    <w:rsid w:val="00EF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D0CCE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7326C"/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97326C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97326C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2"/>
    <w:uiPriority w:val="9"/>
    <w:unhideWhenUsed/>
    <w:qFormat/>
    <w:rsid w:val="0097326C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unhideWhenUsed/>
    <w:qFormat/>
    <w:rsid w:val="0097326C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2"/>
    <w:uiPriority w:val="9"/>
    <w:unhideWhenUsed/>
    <w:qFormat/>
    <w:rsid w:val="0097326C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6">
    <w:name w:val="heading 6"/>
    <w:basedOn w:val="a2"/>
    <w:next w:val="a2"/>
    <w:link w:val="60"/>
    <w:uiPriority w:val="9"/>
    <w:unhideWhenUsed/>
    <w:qFormat/>
    <w:rsid w:val="0097326C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7">
    <w:name w:val="heading 7"/>
    <w:basedOn w:val="a2"/>
    <w:next w:val="a2"/>
    <w:link w:val="70"/>
    <w:uiPriority w:val="9"/>
    <w:unhideWhenUsed/>
    <w:qFormat/>
    <w:rsid w:val="0097326C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uiPriority w:val="9"/>
    <w:unhideWhenUsed/>
    <w:qFormat/>
    <w:rsid w:val="0097326C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unhideWhenUsed/>
    <w:qFormat/>
    <w:rsid w:val="0097326C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97326C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22">
    <w:name w:val="Заголовок 2 Знак"/>
    <w:basedOn w:val="a3"/>
    <w:link w:val="21"/>
    <w:uiPriority w:val="9"/>
    <w:rsid w:val="0097326C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32">
    <w:name w:val="Заголовок 3 Знак"/>
    <w:basedOn w:val="a3"/>
    <w:link w:val="31"/>
    <w:uiPriority w:val="9"/>
    <w:rsid w:val="0097326C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rsid w:val="0097326C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52">
    <w:name w:val="Заголовок 5 Знак"/>
    <w:basedOn w:val="a3"/>
    <w:link w:val="51"/>
    <w:uiPriority w:val="9"/>
    <w:rsid w:val="0097326C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60">
    <w:name w:val="Заголовок 6 Знак"/>
    <w:basedOn w:val="a3"/>
    <w:link w:val="6"/>
    <w:uiPriority w:val="9"/>
    <w:rsid w:val="0097326C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70">
    <w:name w:val="Заголовок 7 Знак"/>
    <w:basedOn w:val="a3"/>
    <w:link w:val="7"/>
    <w:uiPriority w:val="9"/>
    <w:rsid w:val="0097326C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80">
    <w:name w:val="Заголовок 8 Знак"/>
    <w:basedOn w:val="a3"/>
    <w:link w:val="8"/>
    <w:uiPriority w:val="9"/>
    <w:rsid w:val="0097326C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90">
    <w:name w:val="Заголовок 9 Знак"/>
    <w:basedOn w:val="a3"/>
    <w:link w:val="9"/>
    <w:uiPriority w:val="9"/>
    <w:rsid w:val="0097326C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a6">
    <w:name w:val="Title"/>
    <w:basedOn w:val="a2"/>
    <w:next w:val="a2"/>
    <w:link w:val="a7"/>
    <w:uiPriority w:val="10"/>
    <w:qFormat/>
    <w:rsid w:val="0097326C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7">
    <w:name w:val="Заголовок Знак"/>
    <w:basedOn w:val="a3"/>
    <w:link w:val="a6"/>
    <w:uiPriority w:val="10"/>
    <w:rsid w:val="0097326C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8">
    <w:name w:val="Subtitle"/>
    <w:basedOn w:val="a2"/>
    <w:next w:val="a2"/>
    <w:link w:val="a9"/>
    <w:uiPriority w:val="11"/>
    <w:qFormat/>
    <w:rsid w:val="009732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3"/>
    <w:link w:val="a8"/>
    <w:uiPriority w:val="11"/>
    <w:rsid w:val="0097326C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aa">
    <w:name w:val="Subtle Emphasis"/>
    <w:basedOn w:val="a3"/>
    <w:uiPriority w:val="19"/>
    <w:qFormat/>
    <w:rsid w:val="0097326C"/>
    <w:rPr>
      <w:rFonts w:ascii="Calibri" w:hAnsi="Calibri" w:cs="Calibri"/>
      <w:i/>
      <w:iCs/>
      <w:color w:val="404040" w:themeColor="text1" w:themeTint="BF"/>
    </w:rPr>
  </w:style>
  <w:style w:type="character" w:styleId="ab">
    <w:name w:val="Emphasis"/>
    <w:basedOn w:val="a3"/>
    <w:uiPriority w:val="20"/>
    <w:qFormat/>
    <w:rsid w:val="0097326C"/>
    <w:rPr>
      <w:rFonts w:ascii="Calibri" w:hAnsi="Calibri" w:cs="Calibri"/>
      <w:i/>
      <w:iCs/>
    </w:rPr>
  </w:style>
  <w:style w:type="character" w:styleId="ac">
    <w:name w:val="Intense Emphasis"/>
    <w:basedOn w:val="a3"/>
    <w:uiPriority w:val="21"/>
    <w:qFormat/>
    <w:rsid w:val="0097326C"/>
    <w:rPr>
      <w:rFonts w:ascii="Calibri" w:hAnsi="Calibri" w:cs="Calibri"/>
      <w:i/>
      <w:iCs/>
      <w:color w:val="1F4E79" w:themeColor="accent1" w:themeShade="80"/>
    </w:rPr>
  </w:style>
  <w:style w:type="character" w:styleId="ad">
    <w:name w:val="Strong"/>
    <w:basedOn w:val="a3"/>
    <w:uiPriority w:val="22"/>
    <w:qFormat/>
    <w:rsid w:val="0097326C"/>
    <w:rPr>
      <w:rFonts w:ascii="Calibri" w:hAnsi="Calibri" w:cs="Calibri"/>
      <w:b/>
      <w:bCs/>
    </w:rPr>
  </w:style>
  <w:style w:type="paragraph" w:styleId="23">
    <w:name w:val="Quote"/>
    <w:basedOn w:val="a2"/>
    <w:next w:val="a2"/>
    <w:link w:val="24"/>
    <w:uiPriority w:val="29"/>
    <w:qFormat/>
    <w:rsid w:val="0097326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3"/>
    <w:link w:val="23"/>
    <w:uiPriority w:val="29"/>
    <w:rsid w:val="0097326C"/>
    <w:rPr>
      <w:rFonts w:ascii="Calibri" w:hAnsi="Calibri" w:cs="Calibri"/>
      <w:i/>
      <w:iCs/>
      <w:color w:val="404040" w:themeColor="text1" w:themeTint="BF"/>
    </w:rPr>
  </w:style>
  <w:style w:type="paragraph" w:styleId="ae">
    <w:name w:val="Intense Quote"/>
    <w:basedOn w:val="a2"/>
    <w:next w:val="a2"/>
    <w:link w:val="af"/>
    <w:uiPriority w:val="30"/>
    <w:qFormat/>
    <w:rsid w:val="0097326C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af">
    <w:name w:val="Выделенная цитата Знак"/>
    <w:basedOn w:val="a3"/>
    <w:link w:val="ae"/>
    <w:uiPriority w:val="30"/>
    <w:rsid w:val="0097326C"/>
    <w:rPr>
      <w:rFonts w:ascii="Calibri" w:hAnsi="Calibri" w:cs="Calibri"/>
      <w:i/>
      <w:iCs/>
      <w:color w:val="1F4E79" w:themeColor="accent1" w:themeShade="80"/>
    </w:rPr>
  </w:style>
  <w:style w:type="character" w:styleId="af0">
    <w:name w:val="Subtle Reference"/>
    <w:basedOn w:val="a3"/>
    <w:uiPriority w:val="31"/>
    <w:qFormat/>
    <w:rsid w:val="0097326C"/>
    <w:rPr>
      <w:rFonts w:ascii="Calibri" w:hAnsi="Calibri" w:cs="Calibri"/>
      <w:smallCaps/>
      <w:color w:val="5A5A5A" w:themeColor="text1" w:themeTint="A5"/>
    </w:rPr>
  </w:style>
  <w:style w:type="character" w:styleId="af1">
    <w:name w:val="Intense Reference"/>
    <w:basedOn w:val="a3"/>
    <w:uiPriority w:val="32"/>
    <w:qFormat/>
    <w:rsid w:val="0097326C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af2">
    <w:name w:val="Book Title"/>
    <w:basedOn w:val="a3"/>
    <w:uiPriority w:val="33"/>
    <w:qFormat/>
    <w:rsid w:val="0097326C"/>
    <w:rPr>
      <w:rFonts w:ascii="Calibri" w:hAnsi="Calibri" w:cs="Calibri"/>
      <w:b/>
      <w:bCs/>
      <w:i/>
      <w:iCs/>
      <w:spacing w:val="5"/>
    </w:rPr>
  </w:style>
  <w:style w:type="character" w:styleId="af3">
    <w:name w:val="Hyperlink"/>
    <w:basedOn w:val="a3"/>
    <w:uiPriority w:val="99"/>
    <w:unhideWhenUsed/>
    <w:rsid w:val="0097326C"/>
    <w:rPr>
      <w:rFonts w:ascii="Calibri" w:hAnsi="Calibri" w:cs="Calibri"/>
      <w:color w:val="1F4E79" w:themeColor="accent1" w:themeShade="80"/>
      <w:u w:val="single"/>
    </w:rPr>
  </w:style>
  <w:style w:type="character" w:styleId="af4">
    <w:name w:val="FollowedHyperlink"/>
    <w:basedOn w:val="a3"/>
    <w:uiPriority w:val="99"/>
    <w:unhideWhenUsed/>
    <w:rsid w:val="0097326C"/>
    <w:rPr>
      <w:rFonts w:ascii="Calibri" w:hAnsi="Calibri" w:cs="Calibri"/>
      <w:color w:val="954F72" w:themeColor="followedHyperlink"/>
      <w:u w:val="single"/>
    </w:rPr>
  </w:style>
  <w:style w:type="paragraph" w:styleId="af5">
    <w:name w:val="caption"/>
    <w:basedOn w:val="a2"/>
    <w:next w:val="a2"/>
    <w:uiPriority w:val="35"/>
    <w:unhideWhenUsed/>
    <w:qFormat/>
    <w:rsid w:val="0097326C"/>
    <w:pPr>
      <w:spacing w:after="200"/>
    </w:pPr>
    <w:rPr>
      <w:i/>
      <w:iCs/>
      <w:color w:val="44546A" w:themeColor="text2"/>
      <w:szCs w:val="18"/>
    </w:rPr>
  </w:style>
  <w:style w:type="paragraph" w:styleId="af6">
    <w:name w:val="Balloon Text"/>
    <w:basedOn w:val="a2"/>
    <w:link w:val="af7"/>
    <w:uiPriority w:val="99"/>
    <w:semiHidden/>
    <w:unhideWhenUsed/>
    <w:rsid w:val="0097326C"/>
    <w:rPr>
      <w:rFonts w:ascii="Segoe UI" w:hAnsi="Segoe UI" w:cs="Segoe UI"/>
      <w:szCs w:val="18"/>
    </w:rPr>
  </w:style>
  <w:style w:type="character" w:customStyle="1" w:styleId="af7">
    <w:name w:val="Текст выноски Знак"/>
    <w:basedOn w:val="a3"/>
    <w:link w:val="af6"/>
    <w:uiPriority w:val="99"/>
    <w:semiHidden/>
    <w:rsid w:val="0097326C"/>
    <w:rPr>
      <w:rFonts w:ascii="Segoe UI" w:hAnsi="Segoe UI" w:cs="Segoe UI"/>
      <w:szCs w:val="18"/>
    </w:rPr>
  </w:style>
  <w:style w:type="paragraph" w:styleId="af8">
    <w:name w:val="Block Text"/>
    <w:basedOn w:val="a2"/>
    <w:uiPriority w:val="99"/>
    <w:semiHidden/>
    <w:unhideWhenUsed/>
    <w:rsid w:val="0097326C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33">
    <w:name w:val="Body Text 3"/>
    <w:basedOn w:val="a2"/>
    <w:link w:val="34"/>
    <w:uiPriority w:val="99"/>
    <w:semiHidden/>
    <w:unhideWhenUsed/>
    <w:rsid w:val="0097326C"/>
    <w:pPr>
      <w:spacing w:after="120"/>
    </w:pPr>
    <w:rPr>
      <w:szCs w:val="16"/>
    </w:rPr>
  </w:style>
  <w:style w:type="character" w:customStyle="1" w:styleId="34">
    <w:name w:val="Основной текст 3 Знак"/>
    <w:basedOn w:val="a3"/>
    <w:link w:val="33"/>
    <w:uiPriority w:val="99"/>
    <w:semiHidden/>
    <w:rsid w:val="0097326C"/>
    <w:rPr>
      <w:rFonts w:ascii="Calibri" w:hAnsi="Calibri" w:cs="Calibri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97326C"/>
    <w:pPr>
      <w:spacing w:after="120"/>
      <w:ind w:left="360"/>
    </w:pPr>
    <w:rPr>
      <w:szCs w:val="16"/>
    </w:rPr>
  </w:style>
  <w:style w:type="character" w:customStyle="1" w:styleId="36">
    <w:name w:val="Основной текст с отступом 3 Знак"/>
    <w:basedOn w:val="a3"/>
    <w:link w:val="35"/>
    <w:uiPriority w:val="99"/>
    <w:semiHidden/>
    <w:rsid w:val="0097326C"/>
    <w:rPr>
      <w:rFonts w:ascii="Calibri" w:hAnsi="Calibri" w:cs="Calibri"/>
      <w:szCs w:val="16"/>
    </w:rPr>
  </w:style>
  <w:style w:type="character" w:styleId="af9">
    <w:name w:val="annotation reference"/>
    <w:basedOn w:val="a3"/>
    <w:uiPriority w:val="99"/>
    <w:semiHidden/>
    <w:unhideWhenUsed/>
    <w:rsid w:val="0097326C"/>
    <w:rPr>
      <w:rFonts w:ascii="Calibri" w:hAnsi="Calibri" w:cs="Calibri"/>
      <w:sz w:val="22"/>
      <w:szCs w:val="16"/>
    </w:rPr>
  </w:style>
  <w:style w:type="paragraph" w:styleId="afa">
    <w:name w:val="annotation text"/>
    <w:basedOn w:val="a2"/>
    <w:link w:val="afb"/>
    <w:uiPriority w:val="99"/>
    <w:semiHidden/>
    <w:unhideWhenUsed/>
    <w:rsid w:val="0097326C"/>
    <w:rPr>
      <w:szCs w:val="20"/>
    </w:rPr>
  </w:style>
  <w:style w:type="character" w:customStyle="1" w:styleId="afb">
    <w:name w:val="Текст примечания Знак"/>
    <w:basedOn w:val="a3"/>
    <w:link w:val="afa"/>
    <w:uiPriority w:val="99"/>
    <w:semiHidden/>
    <w:rsid w:val="0097326C"/>
    <w:rPr>
      <w:rFonts w:ascii="Calibri" w:hAnsi="Calibri" w:cs="Calibri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97326C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97326C"/>
    <w:rPr>
      <w:rFonts w:ascii="Calibri" w:hAnsi="Calibri" w:cs="Calibri"/>
      <w:b/>
      <w:bCs/>
      <w:szCs w:val="20"/>
    </w:rPr>
  </w:style>
  <w:style w:type="paragraph" w:styleId="afe">
    <w:name w:val="Document Map"/>
    <w:basedOn w:val="a2"/>
    <w:link w:val="aff"/>
    <w:uiPriority w:val="99"/>
    <w:semiHidden/>
    <w:unhideWhenUsed/>
    <w:rsid w:val="0097326C"/>
    <w:rPr>
      <w:rFonts w:ascii="Segoe UI" w:hAnsi="Segoe UI" w:cs="Segoe UI"/>
      <w:szCs w:val="16"/>
    </w:rPr>
  </w:style>
  <w:style w:type="character" w:customStyle="1" w:styleId="aff">
    <w:name w:val="Схема документа Знак"/>
    <w:basedOn w:val="a3"/>
    <w:link w:val="afe"/>
    <w:uiPriority w:val="99"/>
    <w:semiHidden/>
    <w:rsid w:val="0097326C"/>
    <w:rPr>
      <w:rFonts w:ascii="Segoe UI" w:hAnsi="Segoe UI" w:cs="Segoe UI"/>
      <w:szCs w:val="16"/>
    </w:rPr>
  </w:style>
  <w:style w:type="paragraph" w:styleId="aff0">
    <w:name w:val="endnote text"/>
    <w:basedOn w:val="a2"/>
    <w:link w:val="aff1"/>
    <w:uiPriority w:val="99"/>
    <w:semiHidden/>
    <w:unhideWhenUsed/>
    <w:rsid w:val="0097326C"/>
    <w:rPr>
      <w:szCs w:val="20"/>
    </w:rPr>
  </w:style>
  <w:style w:type="character" w:customStyle="1" w:styleId="aff1">
    <w:name w:val="Текст концевой сноски Знак"/>
    <w:basedOn w:val="a3"/>
    <w:link w:val="aff0"/>
    <w:uiPriority w:val="99"/>
    <w:semiHidden/>
    <w:rsid w:val="0097326C"/>
    <w:rPr>
      <w:rFonts w:ascii="Calibri" w:hAnsi="Calibri" w:cs="Calibri"/>
      <w:szCs w:val="20"/>
    </w:rPr>
  </w:style>
  <w:style w:type="paragraph" w:styleId="25">
    <w:name w:val="envelope return"/>
    <w:basedOn w:val="a2"/>
    <w:uiPriority w:val="99"/>
    <w:semiHidden/>
    <w:unhideWhenUsed/>
    <w:rsid w:val="0097326C"/>
    <w:rPr>
      <w:rFonts w:ascii="Calibri Light" w:eastAsiaTheme="majorEastAsia" w:hAnsi="Calibri Light" w:cs="Calibri Light"/>
      <w:szCs w:val="20"/>
    </w:rPr>
  </w:style>
  <w:style w:type="paragraph" w:styleId="aff2">
    <w:name w:val="footnote text"/>
    <w:basedOn w:val="a2"/>
    <w:link w:val="aff3"/>
    <w:uiPriority w:val="99"/>
    <w:semiHidden/>
    <w:unhideWhenUsed/>
    <w:rsid w:val="0097326C"/>
    <w:rPr>
      <w:szCs w:val="20"/>
    </w:rPr>
  </w:style>
  <w:style w:type="character" w:customStyle="1" w:styleId="aff3">
    <w:name w:val="Текст сноски Знак"/>
    <w:basedOn w:val="a3"/>
    <w:link w:val="aff2"/>
    <w:uiPriority w:val="99"/>
    <w:semiHidden/>
    <w:rsid w:val="0097326C"/>
    <w:rPr>
      <w:rFonts w:ascii="Calibri" w:hAnsi="Calibri" w:cs="Calibri"/>
      <w:szCs w:val="20"/>
    </w:rPr>
  </w:style>
  <w:style w:type="character" w:styleId="HTML">
    <w:name w:val="HTML Code"/>
    <w:basedOn w:val="a3"/>
    <w:uiPriority w:val="99"/>
    <w:semiHidden/>
    <w:unhideWhenUsed/>
    <w:rsid w:val="0097326C"/>
    <w:rPr>
      <w:rFonts w:ascii="Consolas" w:hAnsi="Consolas" w:cs="Calibri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97326C"/>
    <w:rPr>
      <w:rFonts w:ascii="Consolas" w:hAnsi="Consolas" w:cs="Calibri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97326C"/>
    <w:rPr>
      <w:rFonts w:ascii="Consolas" w:hAnsi="Consolas"/>
      <w:szCs w:val="20"/>
    </w:rPr>
  </w:style>
  <w:style w:type="character" w:customStyle="1" w:styleId="HTML2">
    <w:name w:val="Стандартный HTML Знак"/>
    <w:basedOn w:val="a3"/>
    <w:link w:val="HTML1"/>
    <w:uiPriority w:val="99"/>
    <w:semiHidden/>
    <w:rsid w:val="0097326C"/>
    <w:rPr>
      <w:rFonts w:ascii="Consolas" w:hAnsi="Consolas" w:cs="Calibri"/>
      <w:szCs w:val="20"/>
    </w:rPr>
  </w:style>
  <w:style w:type="character" w:styleId="HTML3">
    <w:name w:val="HTML Typewriter"/>
    <w:basedOn w:val="a3"/>
    <w:uiPriority w:val="99"/>
    <w:semiHidden/>
    <w:unhideWhenUsed/>
    <w:rsid w:val="0097326C"/>
    <w:rPr>
      <w:rFonts w:ascii="Consolas" w:hAnsi="Consolas" w:cs="Calibri"/>
      <w:sz w:val="22"/>
      <w:szCs w:val="20"/>
    </w:rPr>
  </w:style>
  <w:style w:type="paragraph" w:styleId="aff4">
    <w:name w:val="macro"/>
    <w:link w:val="aff5"/>
    <w:uiPriority w:val="99"/>
    <w:semiHidden/>
    <w:unhideWhenUsed/>
    <w:rsid w:val="0097326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aff5">
    <w:name w:val="Текст макроса Знак"/>
    <w:basedOn w:val="a3"/>
    <w:link w:val="aff4"/>
    <w:uiPriority w:val="99"/>
    <w:semiHidden/>
    <w:rsid w:val="0097326C"/>
    <w:rPr>
      <w:rFonts w:ascii="Consolas" w:hAnsi="Consolas" w:cs="Calibri"/>
      <w:szCs w:val="20"/>
    </w:rPr>
  </w:style>
  <w:style w:type="paragraph" w:styleId="aff6">
    <w:name w:val="Plain Text"/>
    <w:basedOn w:val="a2"/>
    <w:link w:val="aff7"/>
    <w:uiPriority w:val="99"/>
    <w:semiHidden/>
    <w:unhideWhenUsed/>
    <w:rsid w:val="0097326C"/>
    <w:rPr>
      <w:rFonts w:ascii="Consolas" w:hAnsi="Consolas"/>
      <w:szCs w:val="21"/>
    </w:rPr>
  </w:style>
  <w:style w:type="character" w:customStyle="1" w:styleId="aff7">
    <w:name w:val="Текст Знак"/>
    <w:basedOn w:val="a3"/>
    <w:link w:val="aff6"/>
    <w:uiPriority w:val="99"/>
    <w:semiHidden/>
    <w:rsid w:val="0097326C"/>
    <w:rPr>
      <w:rFonts w:ascii="Consolas" w:hAnsi="Consolas" w:cs="Calibri"/>
      <w:szCs w:val="21"/>
    </w:rPr>
  </w:style>
  <w:style w:type="character" w:styleId="aff8">
    <w:name w:val="Placeholder Text"/>
    <w:basedOn w:val="a3"/>
    <w:uiPriority w:val="99"/>
    <w:semiHidden/>
    <w:rsid w:val="0097326C"/>
    <w:rPr>
      <w:rFonts w:ascii="Calibri" w:hAnsi="Calibri" w:cs="Calibri"/>
      <w:color w:val="3B3838" w:themeColor="background2" w:themeShade="40"/>
    </w:rPr>
  </w:style>
  <w:style w:type="paragraph" w:styleId="aff9">
    <w:name w:val="header"/>
    <w:basedOn w:val="a2"/>
    <w:link w:val="affa"/>
    <w:uiPriority w:val="99"/>
    <w:unhideWhenUsed/>
    <w:rsid w:val="0097326C"/>
  </w:style>
  <w:style w:type="character" w:customStyle="1" w:styleId="affa">
    <w:name w:val="Верхний колонтитул Знак"/>
    <w:basedOn w:val="a3"/>
    <w:link w:val="aff9"/>
    <w:uiPriority w:val="99"/>
    <w:rsid w:val="0097326C"/>
    <w:rPr>
      <w:rFonts w:ascii="Calibri" w:hAnsi="Calibri" w:cs="Calibri"/>
    </w:rPr>
  </w:style>
  <w:style w:type="paragraph" w:styleId="affb">
    <w:name w:val="footer"/>
    <w:basedOn w:val="a2"/>
    <w:link w:val="affc"/>
    <w:uiPriority w:val="99"/>
    <w:unhideWhenUsed/>
    <w:rsid w:val="0097326C"/>
  </w:style>
  <w:style w:type="character" w:customStyle="1" w:styleId="affc">
    <w:name w:val="Нижний колонтитул Знак"/>
    <w:basedOn w:val="a3"/>
    <w:link w:val="affb"/>
    <w:uiPriority w:val="99"/>
    <w:rsid w:val="0097326C"/>
    <w:rPr>
      <w:rFonts w:ascii="Calibri" w:hAnsi="Calibri" w:cs="Calibri"/>
    </w:rPr>
  </w:style>
  <w:style w:type="paragraph" w:styleId="91">
    <w:name w:val="toc 9"/>
    <w:basedOn w:val="a2"/>
    <w:next w:val="a2"/>
    <w:autoRedefine/>
    <w:uiPriority w:val="39"/>
    <w:semiHidden/>
    <w:unhideWhenUsed/>
    <w:rsid w:val="0097326C"/>
    <w:pPr>
      <w:spacing w:after="120"/>
      <w:ind w:left="1757"/>
    </w:pPr>
  </w:style>
  <w:style w:type="character" w:styleId="affd">
    <w:name w:val="Mention"/>
    <w:basedOn w:val="a3"/>
    <w:uiPriority w:val="99"/>
    <w:semiHidden/>
    <w:unhideWhenUsed/>
    <w:rsid w:val="0097326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97326C"/>
    <w:pPr>
      <w:numPr>
        <w:numId w:val="24"/>
      </w:numPr>
    </w:pPr>
  </w:style>
  <w:style w:type="numbering" w:styleId="1ai">
    <w:name w:val="Outline List 1"/>
    <w:basedOn w:val="a5"/>
    <w:uiPriority w:val="99"/>
    <w:semiHidden/>
    <w:unhideWhenUsed/>
    <w:rsid w:val="0097326C"/>
    <w:pPr>
      <w:numPr>
        <w:numId w:val="25"/>
      </w:numPr>
    </w:pPr>
  </w:style>
  <w:style w:type="character" w:styleId="HTML4">
    <w:name w:val="HTML Variable"/>
    <w:basedOn w:val="a3"/>
    <w:uiPriority w:val="99"/>
    <w:semiHidden/>
    <w:unhideWhenUsed/>
    <w:rsid w:val="0097326C"/>
    <w:rPr>
      <w:rFonts w:ascii="Calibri" w:hAnsi="Calibri" w:cs="Calibri"/>
      <w:i/>
      <w:iCs/>
    </w:rPr>
  </w:style>
  <w:style w:type="paragraph" w:styleId="HTML5">
    <w:name w:val="HTML Address"/>
    <w:basedOn w:val="a2"/>
    <w:link w:val="HTML6"/>
    <w:uiPriority w:val="99"/>
    <w:semiHidden/>
    <w:unhideWhenUsed/>
    <w:rsid w:val="0097326C"/>
    <w:rPr>
      <w:i/>
      <w:iCs/>
    </w:rPr>
  </w:style>
  <w:style w:type="character" w:customStyle="1" w:styleId="HTML6">
    <w:name w:val="Адрес HTML Знак"/>
    <w:basedOn w:val="a3"/>
    <w:link w:val="HTML5"/>
    <w:uiPriority w:val="99"/>
    <w:semiHidden/>
    <w:rsid w:val="0097326C"/>
    <w:rPr>
      <w:rFonts w:ascii="Calibri" w:hAnsi="Calibri" w:cs="Calibri"/>
      <w:i/>
      <w:iCs/>
    </w:rPr>
  </w:style>
  <w:style w:type="character" w:styleId="HTML7">
    <w:name w:val="HTML Definition"/>
    <w:basedOn w:val="a3"/>
    <w:uiPriority w:val="99"/>
    <w:semiHidden/>
    <w:unhideWhenUsed/>
    <w:rsid w:val="0097326C"/>
    <w:rPr>
      <w:rFonts w:ascii="Calibri" w:hAnsi="Calibri" w:cs="Calibri"/>
      <w:i/>
      <w:iCs/>
    </w:rPr>
  </w:style>
  <w:style w:type="character" w:styleId="HTML8">
    <w:name w:val="HTML Cite"/>
    <w:basedOn w:val="a3"/>
    <w:uiPriority w:val="99"/>
    <w:semiHidden/>
    <w:unhideWhenUsed/>
    <w:rsid w:val="0097326C"/>
    <w:rPr>
      <w:rFonts w:ascii="Calibri" w:hAnsi="Calibri" w:cs="Calibri"/>
      <w:i/>
      <w:iCs/>
    </w:rPr>
  </w:style>
  <w:style w:type="character" w:styleId="HTML9">
    <w:name w:val="HTML Sample"/>
    <w:basedOn w:val="a3"/>
    <w:uiPriority w:val="99"/>
    <w:semiHidden/>
    <w:unhideWhenUsed/>
    <w:rsid w:val="0097326C"/>
    <w:rPr>
      <w:rFonts w:ascii="Consolas" w:hAnsi="Consolas" w:cs="Calibri"/>
      <w:sz w:val="24"/>
      <w:szCs w:val="24"/>
    </w:rPr>
  </w:style>
  <w:style w:type="character" w:styleId="HTMLa">
    <w:name w:val="HTML Acronym"/>
    <w:basedOn w:val="a3"/>
    <w:uiPriority w:val="99"/>
    <w:semiHidden/>
    <w:unhideWhenUsed/>
    <w:rsid w:val="0097326C"/>
    <w:rPr>
      <w:rFonts w:ascii="Calibri" w:hAnsi="Calibri" w:cs="Calibri"/>
    </w:rPr>
  </w:style>
  <w:style w:type="paragraph" w:styleId="11">
    <w:name w:val="toc 1"/>
    <w:basedOn w:val="a2"/>
    <w:next w:val="a2"/>
    <w:autoRedefine/>
    <w:uiPriority w:val="39"/>
    <w:semiHidden/>
    <w:unhideWhenUsed/>
    <w:rsid w:val="0097326C"/>
    <w:pPr>
      <w:spacing w:after="100"/>
    </w:pPr>
  </w:style>
  <w:style w:type="paragraph" w:styleId="26">
    <w:name w:val="toc 2"/>
    <w:basedOn w:val="a2"/>
    <w:next w:val="a2"/>
    <w:autoRedefine/>
    <w:uiPriority w:val="39"/>
    <w:semiHidden/>
    <w:unhideWhenUsed/>
    <w:rsid w:val="0097326C"/>
    <w:pPr>
      <w:spacing w:after="100"/>
      <w:ind w:left="220"/>
    </w:pPr>
  </w:style>
  <w:style w:type="paragraph" w:styleId="37">
    <w:name w:val="toc 3"/>
    <w:basedOn w:val="a2"/>
    <w:next w:val="a2"/>
    <w:autoRedefine/>
    <w:uiPriority w:val="39"/>
    <w:semiHidden/>
    <w:unhideWhenUsed/>
    <w:rsid w:val="0097326C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unhideWhenUsed/>
    <w:rsid w:val="0097326C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unhideWhenUsed/>
    <w:rsid w:val="0097326C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unhideWhenUsed/>
    <w:rsid w:val="0097326C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unhideWhenUsed/>
    <w:rsid w:val="0097326C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unhideWhenUsed/>
    <w:rsid w:val="0097326C"/>
    <w:pPr>
      <w:spacing w:after="100"/>
      <w:ind w:left="1540"/>
    </w:pPr>
  </w:style>
  <w:style w:type="paragraph" w:styleId="affe">
    <w:name w:val="TOC Heading"/>
    <w:basedOn w:val="1"/>
    <w:next w:val="a2"/>
    <w:uiPriority w:val="39"/>
    <w:semiHidden/>
    <w:unhideWhenUsed/>
    <w:qFormat/>
    <w:rsid w:val="0097326C"/>
    <w:pPr>
      <w:outlineLvl w:val="9"/>
    </w:pPr>
    <w:rPr>
      <w:color w:val="2E74B5" w:themeColor="accent1" w:themeShade="BF"/>
    </w:rPr>
  </w:style>
  <w:style w:type="table" w:styleId="afff">
    <w:name w:val="Table Professional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7">
    <w:name w:val="Medium List 2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97326C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8">
    <w:name w:val="Medium Shading 2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9">
    <w:name w:val="Medium Grid 2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8">
    <w:name w:val="Medium Grid 3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ff0">
    <w:name w:val="Bibliography"/>
    <w:basedOn w:val="a2"/>
    <w:next w:val="a2"/>
    <w:uiPriority w:val="37"/>
    <w:semiHidden/>
    <w:unhideWhenUsed/>
    <w:rsid w:val="0097326C"/>
  </w:style>
  <w:style w:type="character" w:styleId="afff1">
    <w:name w:val="Hashtag"/>
    <w:basedOn w:val="a3"/>
    <w:uiPriority w:val="99"/>
    <w:semiHidden/>
    <w:unhideWhenUsed/>
    <w:rsid w:val="0097326C"/>
    <w:rPr>
      <w:rFonts w:ascii="Calibri" w:hAnsi="Calibri" w:cs="Calibri"/>
      <w:color w:val="2B579A"/>
      <w:shd w:val="clear" w:color="auto" w:fill="E1DFDD"/>
    </w:rPr>
  </w:style>
  <w:style w:type="paragraph" w:styleId="afff2">
    <w:name w:val="Message Header"/>
    <w:basedOn w:val="a2"/>
    <w:link w:val="afff3"/>
    <w:uiPriority w:val="99"/>
    <w:semiHidden/>
    <w:unhideWhenUsed/>
    <w:rsid w:val="0097326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ff3">
    <w:name w:val="Шапка Знак"/>
    <w:basedOn w:val="a3"/>
    <w:link w:val="afff2"/>
    <w:uiPriority w:val="99"/>
    <w:semiHidden/>
    <w:rsid w:val="0097326C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ff4">
    <w:name w:val="Table Elegant"/>
    <w:basedOn w:val="a4"/>
    <w:uiPriority w:val="99"/>
    <w:semiHidden/>
    <w:unhideWhenUsed/>
    <w:rsid w:val="0097326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5">
    <w:name w:val="List"/>
    <w:basedOn w:val="a2"/>
    <w:uiPriority w:val="99"/>
    <w:semiHidden/>
    <w:unhideWhenUsed/>
    <w:rsid w:val="0097326C"/>
    <w:pPr>
      <w:ind w:left="360" w:hanging="360"/>
      <w:contextualSpacing/>
    </w:pPr>
  </w:style>
  <w:style w:type="paragraph" w:styleId="2a">
    <w:name w:val="List 2"/>
    <w:basedOn w:val="a2"/>
    <w:uiPriority w:val="99"/>
    <w:semiHidden/>
    <w:unhideWhenUsed/>
    <w:rsid w:val="0097326C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97326C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97326C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97326C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97326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97326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97326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97326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97326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97326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6">
    <w:name w:val="List Continue"/>
    <w:basedOn w:val="a2"/>
    <w:uiPriority w:val="99"/>
    <w:semiHidden/>
    <w:unhideWhenUsed/>
    <w:rsid w:val="0097326C"/>
    <w:pPr>
      <w:spacing w:after="120"/>
      <w:ind w:left="360"/>
      <w:contextualSpacing/>
    </w:pPr>
  </w:style>
  <w:style w:type="paragraph" w:styleId="2b">
    <w:name w:val="List Continue 2"/>
    <w:basedOn w:val="a2"/>
    <w:uiPriority w:val="99"/>
    <w:semiHidden/>
    <w:unhideWhenUsed/>
    <w:rsid w:val="0097326C"/>
    <w:pPr>
      <w:spacing w:after="120"/>
      <w:ind w:left="720"/>
      <w:contextualSpacing/>
    </w:pPr>
  </w:style>
  <w:style w:type="paragraph" w:styleId="3a">
    <w:name w:val="List Continue 3"/>
    <w:basedOn w:val="a2"/>
    <w:uiPriority w:val="99"/>
    <w:semiHidden/>
    <w:unhideWhenUsed/>
    <w:rsid w:val="0097326C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97326C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97326C"/>
    <w:pPr>
      <w:spacing w:after="120"/>
      <w:ind w:left="1800"/>
      <w:contextualSpacing/>
    </w:pPr>
  </w:style>
  <w:style w:type="paragraph" w:styleId="afff7">
    <w:name w:val="List Paragraph"/>
    <w:basedOn w:val="a2"/>
    <w:uiPriority w:val="34"/>
    <w:semiHidden/>
    <w:unhideWhenUsed/>
    <w:qFormat/>
    <w:rsid w:val="0097326C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97326C"/>
    <w:pPr>
      <w:numPr>
        <w:numId w:val="1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97326C"/>
    <w:pPr>
      <w:numPr>
        <w:numId w:val="1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97326C"/>
    <w:pPr>
      <w:numPr>
        <w:numId w:val="1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97326C"/>
    <w:pPr>
      <w:numPr>
        <w:numId w:val="1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97326C"/>
    <w:pPr>
      <w:numPr>
        <w:numId w:val="1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97326C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97326C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97326C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97326C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97326C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97326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lassic 2"/>
    <w:basedOn w:val="a4"/>
    <w:uiPriority w:val="99"/>
    <w:semiHidden/>
    <w:unhideWhenUsed/>
    <w:rsid w:val="0097326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97326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8">
    <w:name w:val="table of figures"/>
    <w:basedOn w:val="a2"/>
    <w:next w:val="a2"/>
    <w:uiPriority w:val="99"/>
    <w:semiHidden/>
    <w:unhideWhenUsed/>
    <w:rsid w:val="0097326C"/>
  </w:style>
  <w:style w:type="character" w:styleId="afff9">
    <w:name w:val="endnote reference"/>
    <w:basedOn w:val="a3"/>
    <w:uiPriority w:val="99"/>
    <w:semiHidden/>
    <w:unhideWhenUsed/>
    <w:rsid w:val="0097326C"/>
    <w:rPr>
      <w:rFonts w:ascii="Calibri" w:hAnsi="Calibri" w:cs="Calibri"/>
      <w:vertAlign w:val="superscript"/>
    </w:rPr>
  </w:style>
  <w:style w:type="paragraph" w:styleId="afffa">
    <w:name w:val="table of authorities"/>
    <w:basedOn w:val="a2"/>
    <w:next w:val="a2"/>
    <w:uiPriority w:val="99"/>
    <w:semiHidden/>
    <w:unhideWhenUsed/>
    <w:rsid w:val="0097326C"/>
    <w:pPr>
      <w:ind w:left="220" w:hanging="220"/>
    </w:pPr>
  </w:style>
  <w:style w:type="paragraph" w:styleId="afffb">
    <w:name w:val="toa heading"/>
    <w:basedOn w:val="a2"/>
    <w:next w:val="a2"/>
    <w:uiPriority w:val="99"/>
    <w:semiHidden/>
    <w:unhideWhenUsed/>
    <w:rsid w:val="0097326C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afffc">
    <w:name w:val="Colorful List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0">
    <w:name w:val="Colorful List Accent 6"/>
    <w:basedOn w:val="a4"/>
    <w:uiPriority w:val="72"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97326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97326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97326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d">
    <w:name w:val="Colorful Shading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e">
    <w:name w:val="Colorful Grid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2">
    <w:name w:val="Colorful Grid Accent 6"/>
    <w:basedOn w:val="a4"/>
    <w:uiPriority w:val="73"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ff">
    <w:name w:val="envelope address"/>
    <w:basedOn w:val="a2"/>
    <w:uiPriority w:val="99"/>
    <w:semiHidden/>
    <w:unhideWhenUsed/>
    <w:rsid w:val="0097326C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1">
    <w:name w:val="Outline List 3"/>
    <w:basedOn w:val="a5"/>
    <w:uiPriority w:val="99"/>
    <w:semiHidden/>
    <w:unhideWhenUsed/>
    <w:rsid w:val="0097326C"/>
    <w:pPr>
      <w:numPr>
        <w:numId w:val="26"/>
      </w:numPr>
    </w:pPr>
  </w:style>
  <w:style w:type="table" w:styleId="17">
    <w:name w:val="Plain Table 1"/>
    <w:basedOn w:val="a4"/>
    <w:uiPriority w:val="41"/>
    <w:rsid w:val="0097326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97326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97326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97326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97326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0">
    <w:name w:val="No Spacing"/>
    <w:uiPriority w:val="1"/>
    <w:qFormat/>
    <w:rsid w:val="0097326C"/>
    <w:rPr>
      <w:rFonts w:ascii="Calibri" w:hAnsi="Calibri" w:cs="Calibri"/>
    </w:rPr>
  </w:style>
  <w:style w:type="paragraph" w:styleId="affff1">
    <w:name w:val="Date"/>
    <w:basedOn w:val="a2"/>
    <w:next w:val="a2"/>
    <w:link w:val="affff2"/>
    <w:uiPriority w:val="99"/>
    <w:semiHidden/>
    <w:unhideWhenUsed/>
    <w:rsid w:val="0097326C"/>
  </w:style>
  <w:style w:type="character" w:customStyle="1" w:styleId="affff2">
    <w:name w:val="Дата Знак"/>
    <w:basedOn w:val="a3"/>
    <w:link w:val="affff1"/>
    <w:uiPriority w:val="99"/>
    <w:semiHidden/>
    <w:rsid w:val="0097326C"/>
    <w:rPr>
      <w:rFonts w:ascii="Calibri" w:hAnsi="Calibri" w:cs="Calibri"/>
    </w:rPr>
  </w:style>
  <w:style w:type="paragraph" w:styleId="affff3">
    <w:name w:val="Normal (Web)"/>
    <w:basedOn w:val="a2"/>
    <w:uiPriority w:val="99"/>
    <w:semiHidden/>
    <w:unhideWhenUsed/>
    <w:rsid w:val="0097326C"/>
    <w:rPr>
      <w:rFonts w:ascii="Times New Roman" w:hAnsi="Times New Roman" w:cs="Times New Roman"/>
      <w:sz w:val="24"/>
      <w:szCs w:val="24"/>
    </w:rPr>
  </w:style>
  <w:style w:type="character" w:styleId="-">
    <w:name w:val="Smart Hyperlink"/>
    <w:basedOn w:val="a3"/>
    <w:uiPriority w:val="99"/>
    <w:semiHidden/>
    <w:unhideWhenUsed/>
    <w:rsid w:val="0097326C"/>
    <w:rPr>
      <w:rFonts w:ascii="Calibri" w:hAnsi="Calibri" w:cs="Calibri"/>
      <w:u w:val="dotted"/>
    </w:rPr>
  </w:style>
  <w:style w:type="character" w:styleId="affff4">
    <w:name w:val="Unresolved Mention"/>
    <w:basedOn w:val="a3"/>
    <w:uiPriority w:val="99"/>
    <w:semiHidden/>
    <w:unhideWhenUsed/>
    <w:rsid w:val="0097326C"/>
    <w:rPr>
      <w:rFonts w:ascii="Calibri" w:hAnsi="Calibri" w:cs="Calibri"/>
      <w:color w:val="605E5C"/>
      <w:shd w:val="clear" w:color="auto" w:fill="E1DFDD"/>
    </w:rPr>
  </w:style>
  <w:style w:type="paragraph" w:styleId="affff5">
    <w:name w:val="Body Text"/>
    <w:basedOn w:val="a2"/>
    <w:link w:val="affff6"/>
    <w:uiPriority w:val="99"/>
    <w:semiHidden/>
    <w:unhideWhenUsed/>
    <w:rsid w:val="0097326C"/>
    <w:pPr>
      <w:spacing w:after="120"/>
    </w:pPr>
  </w:style>
  <w:style w:type="character" w:customStyle="1" w:styleId="affff6">
    <w:name w:val="Основной текст Знак"/>
    <w:basedOn w:val="a3"/>
    <w:link w:val="affff5"/>
    <w:uiPriority w:val="99"/>
    <w:semiHidden/>
    <w:rsid w:val="0097326C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97326C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97326C"/>
    <w:rPr>
      <w:rFonts w:ascii="Calibri" w:hAnsi="Calibri" w:cs="Calibri"/>
    </w:rPr>
  </w:style>
  <w:style w:type="paragraph" w:styleId="affff7">
    <w:name w:val="Body Text Indent"/>
    <w:basedOn w:val="a2"/>
    <w:link w:val="affff8"/>
    <w:uiPriority w:val="99"/>
    <w:semiHidden/>
    <w:unhideWhenUsed/>
    <w:rsid w:val="0097326C"/>
    <w:pPr>
      <w:spacing w:after="120"/>
      <w:ind w:left="360"/>
    </w:pPr>
  </w:style>
  <w:style w:type="character" w:customStyle="1" w:styleId="affff8">
    <w:name w:val="Основной текст с отступом Знак"/>
    <w:basedOn w:val="a3"/>
    <w:link w:val="affff7"/>
    <w:uiPriority w:val="99"/>
    <w:semiHidden/>
    <w:rsid w:val="0097326C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97326C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97326C"/>
    <w:rPr>
      <w:rFonts w:ascii="Calibri" w:hAnsi="Calibri" w:cs="Calibri"/>
    </w:rPr>
  </w:style>
  <w:style w:type="paragraph" w:styleId="affff9">
    <w:name w:val="Body Text First Indent"/>
    <w:basedOn w:val="affff5"/>
    <w:link w:val="affffa"/>
    <w:uiPriority w:val="99"/>
    <w:semiHidden/>
    <w:unhideWhenUsed/>
    <w:rsid w:val="0097326C"/>
    <w:pPr>
      <w:spacing w:after="0"/>
      <w:ind w:firstLine="360"/>
    </w:pPr>
  </w:style>
  <w:style w:type="character" w:customStyle="1" w:styleId="affffa">
    <w:name w:val="Красная строка Знак"/>
    <w:basedOn w:val="affff6"/>
    <w:link w:val="affff9"/>
    <w:uiPriority w:val="99"/>
    <w:semiHidden/>
    <w:rsid w:val="0097326C"/>
    <w:rPr>
      <w:rFonts w:ascii="Calibri" w:hAnsi="Calibri" w:cs="Calibri"/>
    </w:rPr>
  </w:style>
  <w:style w:type="paragraph" w:styleId="2f3">
    <w:name w:val="Body Text First Indent 2"/>
    <w:basedOn w:val="affff7"/>
    <w:link w:val="2f4"/>
    <w:uiPriority w:val="99"/>
    <w:semiHidden/>
    <w:unhideWhenUsed/>
    <w:rsid w:val="0097326C"/>
    <w:pPr>
      <w:spacing w:after="0"/>
      <w:ind w:firstLine="360"/>
    </w:pPr>
  </w:style>
  <w:style w:type="character" w:customStyle="1" w:styleId="2f4">
    <w:name w:val="Красная строка 2 Знак"/>
    <w:basedOn w:val="affff8"/>
    <w:link w:val="2f3"/>
    <w:uiPriority w:val="99"/>
    <w:semiHidden/>
    <w:rsid w:val="0097326C"/>
    <w:rPr>
      <w:rFonts w:ascii="Calibri" w:hAnsi="Calibri" w:cs="Calibri"/>
    </w:rPr>
  </w:style>
  <w:style w:type="paragraph" w:styleId="affffb">
    <w:name w:val="Normal Indent"/>
    <w:basedOn w:val="a2"/>
    <w:uiPriority w:val="99"/>
    <w:semiHidden/>
    <w:unhideWhenUsed/>
    <w:rsid w:val="0097326C"/>
    <w:pPr>
      <w:ind w:left="720"/>
    </w:pPr>
  </w:style>
  <w:style w:type="paragraph" w:styleId="affffc">
    <w:name w:val="Note Heading"/>
    <w:basedOn w:val="a2"/>
    <w:next w:val="a2"/>
    <w:link w:val="affffd"/>
    <w:uiPriority w:val="99"/>
    <w:semiHidden/>
    <w:unhideWhenUsed/>
    <w:rsid w:val="0097326C"/>
  </w:style>
  <w:style w:type="character" w:customStyle="1" w:styleId="affffd">
    <w:name w:val="Заголовок записки Знак"/>
    <w:basedOn w:val="a3"/>
    <w:link w:val="affffc"/>
    <w:uiPriority w:val="99"/>
    <w:semiHidden/>
    <w:rsid w:val="0097326C"/>
    <w:rPr>
      <w:rFonts w:ascii="Calibri" w:hAnsi="Calibri" w:cs="Calibri"/>
    </w:rPr>
  </w:style>
  <w:style w:type="table" w:styleId="affffe">
    <w:name w:val="Table Contemporary"/>
    <w:basedOn w:val="a4"/>
    <w:uiPriority w:val="99"/>
    <w:semiHidden/>
    <w:unhideWhenUsed/>
    <w:rsid w:val="0097326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">
    <w:name w:val="Light List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f0">
    <w:name w:val="Light Shading"/>
    <w:basedOn w:val="a4"/>
    <w:uiPriority w:val="60"/>
    <w:semiHidden/>
    <w:unhideWhenUsed/>
    <w:rsid w:val="0097326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f1">
    <w:name w:val="Light Grid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rsid w:val="0097326C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f2">
    <w:name w:val="Dark List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6">
    <w:name w:val="Dark List Accent 6"/>
    <w:basedOn w:val="a4"/>
    <w:uiPriority w:val="70"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7">
    <w:name w:val="List Table 1 Light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120">
    <w:name w:val="List Table 1 Light Accent 2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160">
    <w:name w:val="List Table 1 Light Accent 6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97326C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97326C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20">
    <w:name w:val="List Table 2 Accent 2"/>
    <w:basedOn w:val="a4"/>
    <w:uiPriority w:val="47"/>
    <w:rsid w:val="0097326C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97326C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97326C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97326C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260">
    <w:name w:val="List Table 2 Accent 6"/>
    <w:basedOn w:val="a4"/>
    <w:uiPriority w:val="47"/>
    <w:rsid w:val="0097326C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97326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97326C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97326C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97326C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97326C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97326C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97326C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97326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97326C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20">
    <w:name w:val="List Table 4 Accent 2"/>
    <w:basedOn w:val="a4"/>
    <w:uiPriority w:val="49"/>
    <w:rsid w:val="0097326C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97326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97326C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97326C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460">
    <w:name w:val="List Table 4 Accent 6"/>
    <w:basedOn w:val="a4"/>
    <w:uiPriority w:val="49"/>
    <w:rsid w:val="0097326C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97326C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620">
    <w:name w:val="List Table 6 Colorful Accent 2"/>
    <w:basedOn w:val="a4"/>
    <w:uiPriority w:val="51"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60">
    <w:name w:val="List Table 6 Colorful Accent 6"/>
    <w:basedOn w:val="a4"/>
    <w:uiPriority w:val="51"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97326C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97326C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97326C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97326C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97326C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97326C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97326C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3">
    <w:name w:val="E-mail Signature"/>
    <w:basedOn w:val="a2"/>
    <w:link w:val="afffff4"/>
    <w:uiPriority w:val="99"/>
    <w:semiHidden/>
    <w:unhideWhenUsed/>
    <w:rsid w:val="0097326C"/>
  </w:style>
  <w:style w:type="character" w:customStyle="1" w:styleId="afffff4">
    <w:name w:val="Электронная подпись Знак"/>
    <w:basedOn w:val="a3"/>
    <w:link w:val="afffff3"/>
    <w:uiPriority w:val="99"/>
    <w:semiHidden/>
    <w:rsid w:val="0097326C"/>
    <w:rPr>
      <w:rFonts w:ascii="Calibri" w:hAnsi="Calibri" w:cs="Calibri"/>
    </w:rPr>
  </w:style>
  <w:style w:type="paragraph" w:styleId="afffff5">
    <w:name w:val="Salutation"/>
    <w:basedOn w:val="a2"/>
    <w:next w:val="a2"/>
    <w:link w:val="afffff6"/>
    <w:uiPriority w:val="99"/>
    <w:semiHidden/>
    <w:unhideWhenUsed/>
    <w:rsid w:val="0097326C"/>
  </w:style>
  <w:style w:type="character" w:customStyle="1" w:styleId="afffff6">
    <w:name w:val="Приветствие Знак"/>
    <w:basedOn w:val="a3"/>
    <w:link w:val="afffff5"/>
    <w:uiPriority w:val="99"/>
    <w:semiHidden/>
    <w:rsid w:val="0097326C"/>
    <w:rPr>
      <w:rFonts w:ascii="Calibri" w:hAnsi="Calibri" w:cs="Calibri"/>
    </w:rPr>
  </w:style>
  <w:style w:type="table" w:styleId="18">
    <w:name w:val="Table Columns 1"/>
    <w:basedOn w:val="a4"/>
    <w:uiPriority w:val="99"/>
    <w:semiHidden/>
    <w:unhideWhenUsed/>
    <w:rsid w:val="0097326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97326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97326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97326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97326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7">
    <w:name w:val="Signature"/>
    <w:basedOn w:val="a2"/>
    <w:link w:val="afffff8"/>
    <w:uiPriority w:val="99"/>
    <w:semiHidden/>
    <w:unhideWhenUsed/>
    <w:rsid w:val="0097326C"/>
    <w:pPr>
      <w:ind w:left="4320"/>
    </w:pPr>
  </w:style>
  <w:style w:type="character" w:customStyle="1" w:styleId="afffff8">
    <w:name w:val="Подпись Знак"/>
    <w:basedOn w:val="a3"/>
    <w:link w:val="afffff7"/>
    <w:uiPriority w:val="99"/>
    <w:semiHidden/>
    <w:rsid w:val="0097326C"/>
    <w:rPr>
      <w:rFonts w:ascii="Calibri" w:hAnsi="Calibri" w:cs="Calibri"/>
    </w:rPr>
  </w:style>
  <w:style w:type="table" w:styleId="19">
    <w:name w:val="Table Simple 1"/>
    <w:basedOn w:val="a4"/>
    <w:uiPriority w:val="99"/>
    <w:semiHidden/>
    <w:unhideWhenUsed/>
    <w:rsid w:val="0097326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97326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97326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rsid w:val="0097326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97326C"/>
    <w:pPr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97326C"/>
    <w:pPr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97326C"/>
    <w:pPr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97326C"/>
    <w:pPr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97326C"/>
    <w:pPr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97326C"/>
    <w:pPr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97326C"/>
    <w:pPr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97326C"/>
    <w:pPr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97326C"/>
    <w:pPr>
      <w:ind w:left="1980" w:hanging="220"/>
    </w:pPr>
  </w:style>
  <w:style w:type="paragraph" w:styleId="afffff9">
    <w:name w:val="index heading"/>
    <w:basedOn w:val="a2"/>
    <w:next w:val="1b"/>
    <w:uiPriority w:val="99"/>
    <w:semiHidden/>
    <w:unhideWhenUsed/>
    <w:rsid w:val="0097326C"/>
    <w:rPr>
      <w:rFonts w:ascii="Calibri Light" w:eastAsiaTheme="majorEastAsia" w:hAnsi="Calibri Light" w:cs="Calibri Light"/>
      <w:b/>
      <w:bCs/>
    </w:rPr>
  </w:style>
  <w:style w:type="paragraph" w:styleId="afffffa">
    <w:name w:val="Closing"/>
    <w:basedOn w:val="a2"/>
    <w:link w:val="afffffb"/>
    <w:uiPriority w:val="99"/>
    <w:semiHidden/>
    <w:unhideWhenUsed/>
    <w:rsid w:val="0097326C"/>
    <w:pPr>
      <w:ind w:left="4320"/>
    </w:pPr>
  </w:style>
  <w:style w:type="character" w:customStyle="1" w:styleId="afffffb">
    <w:name w:val="Прощание Знак"/>
    <w:basedOn w:val="a3"/>
    <w:link w:val="afffffa"/>
    <w:uiPriority w:val="99"/>
    <w:semiHidden/>
    <w:rsid w:val="0097326C"/>
    <w:rPr>
      <w:rFonts w:ascii="Calibri" w:hAnsi="Calibri" w:cs="Calibri"/>
    </w:rPr>
  </w:style>
  <w:style w:type="table" w:styleId="afffffc">
    <w:name w:val="Table Grid"/>
    <w:basedOn w:val="a4"/>
    <w:uiPriority w:val="39"/>
    <w:rsid w:val="009732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97326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97326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97326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97326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4"/>
    <w:uiPriority w:val="40"/>
    <w:rsid w:val="0097326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97326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97326C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97326C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97326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97326C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97326C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97326C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97326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97326C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21">
    <w:name w:val="Grid Table 2 Accent 2"/>
    <w:basedOn w:val="a4"/>
    <w:uiPriority w:val="47"/>
    <w:rsid w:val="0097326C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97326C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97326C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97326C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261">
    <w:name w:val="Grid Table 2 Accent 6"/>
    <w:basedOn w:val="a4"/>
    <w:uiPriority w:val="47"/>
    <w:rsid w:val="0097326C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97326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97326C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97326C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97326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97326C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97326C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97326C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97326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97326C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21">
    <w:name w:val="Grid Table 4 Accent 2"/>
    <w:basedOn w:val="a4"/>
    <w:uiPriority w:val="49"/>
    <w:rsid w:val="0097326C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97326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97326C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97326C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461">
    <w:name w:val="Grid Table 4 Accent 6"/>
    <w:basedOn w:val="a4"/>
    <w:uiPriority w:val="49"/>
    <w:rsid w:val="0097326C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-521">
    <w:name w:val="Grid Table 5 Dark Accent 2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-561">
    <w:name w:val="Grid Table 5 Dark Accent 6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97326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621">
    <w:name w:val="Grid Table 6 Colorful Accent 2"/>
    <w:basedOn w:val="a4"/>
    <w:uiPriority w:val="51"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61">
    <w:name w:val="Grid Table 6 Colorful Accent 6"/>
    <w:basedOn w:val="a4"/>
    <w:uiPriority w:val="51"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97326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97326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97326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rsid w:val="0097326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e">
    <w:name w:val="footnote reference"/>
    <w:basedOn w:val="a3"/>
    <w:uiPriority w:val="99"/>
    <w:semiHidden/>
    <w:unhideWhenUsed/>
    <w:rsid w:val="0097326C"/>
    <w:rPr>
      <w:rFonts w:ascii="Calibri" w:hAnsi="Calibri" w:cs="Calibri"/>
      <w:vertAlign w:val="superscript"/>
    </w:rPr>
  </w:style>
  <w:style w:type="character" w:styleId="affffff">
    <w:name w:val="line number"/>
    <w:basedOn w:val="a3"/>
    <w:uiPriority w:val="99"/>
    <w:semiHidden/>
    <w:unhideWhenUsed/>
    <w:rsid w:val="0097326C"/>
    <w:rPr>
      <w:rFonts w:ascii="Calibri" w:hAnsi="Calibri" w:cs="Calibri"/>
    </w:rPr>
  </w:style>
  <w:style w:type="table" w:styleId="1d">
    <w:name w:val="Table 3D effects 1"/>
    <w:basedOn w:val="a4"/>
    <w:uiPriority w:val="99"/>
    <w:semiHidden/>
    <w:unhideWhenUsed/>
    <w:rsid w:val="0097326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97326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0">
    <w:name w:val="Table Theme"/>
    <w:basedOn w:val="a4"/>
    <w:uiPriority w:val="99"/>
    <w:semiHidden/>
    <w:unhideWhenUsed/>
    <w:rsid w:val="009732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1">
    <w:name w:val="page number"/>
    <w:basedOn w:val="a3"/>
    <w:uiPriority w:val="99"/>
    <w:semiHidden/>
    <w:unhideWhenUsed/>
    <w:rsid w:val="0097326C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lthu\AppData\Local\Microsoft\Office\16.0\DTS\ru-RU%7b44039ABB-2F36-4949-8D5F-991B46218DE0%7d\%7bE36484B2-0090-408E-ADE9-0FC123D6430D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{E36484B2-0090-408E-ADE9-0FC123D6430D}tf02786999_win32.dotx</Template>
  <TotalTime>0</TotalTime>
  <Pages>4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2022-01-22T01:42:00Z</dcterms:created>
  <dcterms:modified xsi:type="dcterms:W3CDTF">2022-01-29T03:42:00Z</dcterms:modified>
</cp:coreProperties>
</file>